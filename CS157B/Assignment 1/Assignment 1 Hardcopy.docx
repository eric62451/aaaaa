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1FCD" w:rsidRDefault="003E1FCD" w:rsidP="003E1FCD">
      <w:pPr>
        <w:jc w:val="center"/>
        <w:rPr>
          <w:b/>
        </w:rPr>
      </w:pPr>
    </w:p>
    <w:p w:rsidR="003E1FCD" w:rsidRDefault="003E1FCD" w:rsidP="003E1FCD">
      <w:pPr>
        <w:jc w:val="center"/>
        <w:rPr>
          <w:b/>
        </w:rPr>
      </w:pPr>
    </w:p>
    <w:p w:rsidR="003E1FCD" w:rsidRDefault="003E1FCD" w:rsidP="003E1FCD">
      <w:pPr>
        <w:jc w:val="center"/>
        <w:rPr>
          <w:b/>
        </w:rPr>
      </w:pPr>
    </w:p>
    <w:p w:rsidR="003E1FCD" w:rsidRDefault="003E1FCD" w:rsidP="003E1FCD">
      <w:pPr>
        <w:jc w:val="center"/>
        <w:rPr>
          <w:b/>
        </w:rPr>
      </w:pPr>
    </w:p>
    <w:p w:rsidR="003E1FCD" w:rsidRDefault="003E1FCD" w:rsidP="003E1FCD">
      <w:pPr>
        <w:jc w:val="center"/>
        <w:rPr>
          <w:b/>
        </w:rPr>
      </w:pPr>
    </w:p>
    <w:p w:rsidR="003E1FCD" w:rsidRDefault="003E1FCD" w:rsidP="003E1FCD">
      <w:pPr>
        <w:jc w:val="center"/>
        <w:rPr>
          <w:b/>
        </w:rPr>
      </w:pPr>
    </w:p>
    <w:p w:rsidR="003E1FCD" w:rsidRDefault="003E1FCD" w:rsidP="003E1FCD">
      <w:pPr>
        <w:jc w:val="center"/>
        <w:rPr>
          <w:b/>
        </w:rPr>
      </w:pPr>
    </w:p>
    <w:p w:rsidR="003E1FCD" w:rsidRDefault="003E1FCD" w:rsidP="003E1FCD">
      <w:pPr>
        <w:jc w:val="center"/>
        <w:rPr>
          <w:b/>
        </w:rPr>
      </w:pPr>
    </w:p>
    <w:p w:rsidR="003E1FCD" w:rsidRDefault="003E1FCD" w:rsidP="003E1FCD">
      <w:pPr>
        <w:jc w:val="center"/>
        <w:rPr>
          <w:b/>
        </w:rPr>
      </w:pPr>
    </w:p>
    <w:p w:rsidR="003E1FCD" w:rsidRDefault="003E1FCD" w:rsidP="003E1FCD">
      <w:pPr>
        <w:jc w:val="center"/>
        <w:rPr>
          <w:b/>
        </w:rPr>
      </w:pPr>
    </w:p>
    <w:p w:rsidR="003E1FCD" w:rsidRDefault="003E1FCD" w:rsidP="003E1FCD">
      <w:pPr>
        <w:rPr>
          <w:b/>
        </w:rPr>
      </w:pPr>
    </w:p>
    <w:p w:rsidR="003E1FCD" w:rsidRDefault="003E1FCD" w:rsidP="003E1FCD">
      <w:pPr>
        <w:jc w:val="center"/>
        <w:rPr>
          <w:b/>
        </w:rPr>
      </w:pPr>
      <w:r>
        <w:rPr>
          <w:b/>
        </w:rPr>
        <w:t>CS157B</w:t>
      </w:r>
    </w:p>
    <w:p w:rsidR="003E1FCD" w:rsidRDefault="003E1FCD" w:rsidP="003E1FCD">
      <w:pPr>
        <w:jc w:val="center"/>
        <w:rPr>
          <w:b/>
        </w:rPr>
      </w:pPr>
      <w:r>
        <w:rPr>
          <w:b/>
        </w:rPr>
        <w:t xml:space="preserve">Assignment 1 </w:t>
      </w:r>
    </w:p>
    <w:p w:rsidR="003E1FCD" w:rsidRDefault="003E1FCD" w:rsidP="003E1FCD">
      <w:pPr>
        <w:jc w:val="center"/>
        <w:rPr>
          <w:b/>
        </w:rPr>
      </w:pPr>
      <w:r>
        <w:rPr>
          <w:b/>
        </w:rPr>
        <w:t>Hardcopy</w:t>
      </w:r>
    </w:p>
    <w:p w:rsidR="003E1FCD" w:rsidRDefault="003E1FCD" w:rsidP="003E1FCD">
      <w:pPr>
        <w:rPr>
          <w:b/>
        </w:rPr>
      </w:pPr>
    </w:p>
    <w:p w:rsidR="003E1FCD" w:rsidRDefault="003E1FCD" w:rsidP="003E1FCD">
      <w:pPr>
        <w:jc w:val="center"/>
        <w:rPr>
          <w:b/>
        </w:rPr>
      </w:pPr>
    </w:p>
    <w:p w:rsidR="003E1FCD" w:rsidRDefault="003E1FCD" w:rsidP="003E1FCD">
      <w:pPr>
        <w:jc w:val="center"/>
        <w:rPr>
          <w:b/>
        </w:rPr>
      </w:pPr>
    </w:p>
    <w:p w:rsidR="003E1FCD" w:rsidRDefault="003E1FCD" w:rsidP="003E1FCD">
      <w:pPr>
        <w:jc w:val="center"/>
        <w:rPr>
          <w:b/>
        </w:rPr>
      </w:pPr>
    </w:p>
    <w:p w:rsidR="003E1FCD" w:rsidRDefault="003E1FCD" w:rsidP="003E1FCD">
      <w:pPr>
        <w:jc w:val="center"/>
        <w:rPr>
          <w:b/>
        </w:rPr>
      </w:pPr>
    </w:p>
    <w:p w:rsidR="003E1FCD" w:rsidRDefault="003E1FCD" w:rsidP="003E1FCD">
      <w:pPr>
        <w:jc w:val="center"/>
        <w:rPr>
          <w:b/>
        </w:rPr>
      </w:pPr>
    </w:p>
    <w:p w:rsidR="003E1FCD" w:rsidRDefault="003E1FCD" w:rsidP="003E1FCD">
      <w:pPr>
        <w:jc w:val="center"/>
        <w:rPr>
          <w:b/>
        </w:rPr>
      </w:pPr>
    </w:p>
    <w:p w:rsidR="003E1FCD" w:rsidRDefault="003E1FCD" w:rsidP="003E1FCD">
      <w:pPr>
        <w:jc w:val="center"/>
        <w:rPr>
          <w:b/>
        </w:rPr>
      </w:pPr>
    </w:p>
    <w:p w:rsidR="003E1FCD" w:rsidRDefault="003E1FCD" w:rsidP="003E1FCD">
      <w:pPr>
        <w:jc w:val="center"/>
        <w:rPr>
          <w:b/>
        </w:rPr>
      </w:pPr>
    </w:p>
    <w:p w:rsidR="003E1FCD" w:rsidRDefault="003E1FCD" w:rsidP="003E1FCD">
      <w:pPr>
        <w:jc w:val="center"/>
        <w:rPr>
          <w:b/>
        </w:rPr>
      </w:pPr>
    </w:p>
    <w:p w:rsidR="003E1FCD" w:rsidRDefault="003E1FCD" w:rsidP="003E1FCD">
      <w:pPr>
        <w:jc w:val="center"/>
        <w:rPr>
          <w:b/>
        </w:rPr>
      </w:pPr>
    </w:p>
    <w:p w:rsidR="003E1FCD" w:rsidRPr="003E1FCD" w:rsidRDefault="003E1FCD" w:rsidP="003E1FCD">
      <w:pPr>
        <w:jc w:val="center"/>
        <w:rPr>
          <w:b/>
        </w:rPr>
      </w:pPr>
      <w:r>
        <w:rPr>
          <w:b/>
        </w:rPr>
        <w:lastRenderedPageBreak/>
        <w:t>INITIAL DATABASE INFO</w:t>
      </w:r>
    </w:p>
    <w:p w:rsidR="00211322" w:rsidRDefault="003E1FCD">
      <w:r>
        <w:rPr>
          <w:noProof/>
        </w:rPr>
        <w:drawing>
          <wp:inline distT="0" distB="0" distL="0" distR="0" wp14:anchorId="48D0880A" wp14:editId="27A59C87">
            <wp:extent cx="5943600" cy="7532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CD" w:rsidRDefault="003E1FCD"/>
    <w:p w:rsidR="003E1FCD" w:rsidRDefault="003E1FCD" w:rsidP="003E1FCD">
      <w:pPr>
        <w:jc w:val="center"/>
      </w:pPr>
      <w:r>
        <w:lastRenderedPageBreak/>
        <w:t xml:space="preserve">Administrator </w:t>
      </w:r>
      <w:r w:rsidR="00FA491C">
        <w:t>–</w:t>
      </w:r>
      <w:r>
        <w:t xml:space="preserve"> Create</w:t>
      </w:r>
      <w:r w:rsidR="00FA491C">
        <w:t xml:space="preserve"> Doctor</w:t>
      </w:r>
    </w:p>
    <w:p w:rsidR="00FA491C" w:rsidRDefault="00AD73C3" w:rsidP="00FA491C">
      <w:pPr>
        <w:jc w:val="center"/>
      </w:pPr>
      <w:r>
        <w:rPr>
          <w:noProof/>
        </w:rPr>
        <w:drawing>
          <wp:inline distT="0" distB="0" distL="0" distR="0" wp14:anchorId="3A67A879" wp14:editId="47FA07B7">
            <wp:extent cx="5943600" cy="4579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1F5054" wp14:editId="4B0978D7">
            <wp:extent cx="5943600" cy="30022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91C" w:rsidRDefault="00AD73C3" w:rsidP="00FA491C">
      <w:pPr>
        <w:jc w:val="center"/>
      </w:pPr>
      <w:r>
        <w:lastRenderedPageBreak/>
        <w:t xml:space="preserve">Administrator – View </w:t>
      </w:r>
      <w:r w:rsidR="003A01E6">
        <w:t>Doctor account by name</w:t>
      </w:r>
    </w:p>
    <w:p w:rsidR="00AD73C3" w:rsidRDefault="00AD73C3" w:rsidP="00AD73C3">
      <w:pPr>
        <w:jc w:val="center"/>
      </w:pPr>
      <w:r>
        <w:rPr>
          <w:noProof/>
        </w:rPr>
        <w:drawing>
          <wp:inline distT="0" distB="0" distL="0" distR="0" wp14:anchorId="0AFC51DE" wp14:editId="0CDD75C3">
            <wp:extent cx="5943600" cy="4038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4166BB" wp14:editId="430EC23D">
            <wp:extent cx="5943600" cy="30022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3C3" w:rsidRDefault="00AD73C3" w:rsidP="00AD73C3">
      <w:pPr>
        <w:jc w:val="center"/>
      </w:pPr>
    </w:p>
    <w:p w:rsidR="00AD73C3" w:rsidRDefault="00AD73C3" w:rsidP="003A01E6"/>
    <w:p w:rsidR="003A01E6" w:rsidRDefault="00335608" w:rsidP="003A01E6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114E2DE" wp14:editId="79503FD4">
            <wp:simplePos x="0" y="0"/>
            <wp:positionH relativeFrom="column">
              <wp:posOffset>10160</wp:posOffset>
            </wp:positionH>
            <wp:positionV relativeFrom="paragraph">
              <wp:posOffset>371475</wp:posOffset>
            </wp:positionV>
            <wp:extent cx="5674360" cy="3855720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01E6">
        <w:t>Administrator – View doctor accounts by specialty</w:t>
      </w:r>
    </w:p>
    <w:p w:rsidR="003A01E6" w:rsidRDefault="00335608" w:rsidP="003A01E6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EE7CB32" wp14:editId="3D6B0E3D">
            <wp:simplePos x="0" y="0"/>
            <wp:positionH relativeFrom="column">
              <wp:posOffset>14605</wp:posOffset>
            </wp:positionH>
            <wp:positionV relativeFrom="paragraph">
              <wp:posOffset>3908425</wp:posOffset>
            </wp:positionV>
            <wp:extent cx="4716780" cy="4222115"/>
            <wp:effectExtent l="0" t="0" r="7620" b="698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01E6" w:rsidRDefault="003A01E6" w:rsidP="003A01E6">
      <w:pPr>
        <w:jc w:val="center"/>
      </w:pPr>
    </w:p>
    <w:p w:rsidR="003A01E6" w:rsidRDefault="003A01E6" w:rsidP="003A01E6">
      <w:pPr>
        <w:jc w:val="center"/>
      </w:pPr>
    </w:p>
    <w:p w:rsidR="003A01E6" w:rsidRDefault="003A01E6" w:rsidP="003A01E6">
      <w:pPr>
        <w:jc w:val="center"/>
      </w:pPr>
    </w:p>
    <w:p w:rsidR="003A01E6" w:rsidRDefault="003A01E6" w:rsidP="003A01E6">
      <w:pPr>
        <w:jc w:val="center"/>
      </w:pPr>
    </w:p>
    <w:p w:rsidR="003A01E6" w:rsidRDefault="003A01E6" w:rsidP="003A01E6">
      <w:pPr>
        <w:jc w:val="center"/>
      </w:pPr>
    </w:p>
    <w:p w:rsidR="003A01E6" w:rsidRDefault="003A01E6" w:rsidP="003A01E6">
      <w:pPr>
        <w:jc w:val="center"/>
      </w:pPr>
    </w:p>
    <w:p w:rsidR="003A01E6" w:rsidRDefault="003A01E6" w:rsidP="003A01E6">
      <w:pPr>
        <w:jc w:val="center"/>
      </w:pPr>
    </w:p>
    <w:p w:rsidR="003A01E6" w:rsidRDefault="003A01E6" w:rsidP="003A01E6">
      <w:pPr>
        <w:jc w:val="center"/>
      </w:pPr>
    </w:p>
    <w:p w:rsidR="003A01E6" w:rsidRDefault="003A01E6" w:rsidP="003A01E6">
      <w:pPr>
        <w:jc w:val="center"/>
      </w:pPr>
    </w:p>
    <w:p w:rsidR="003A01E6" w:rsidRDefault="003A01E6" w:rsidP="003A01E6">
      <w:pPr>
        <w:jc w:val="center"/>
      </w:pPr>
    </w:p>
    <w:p w:rsidR="003A01E6" w:rsidRDefault="003A01E6" w:rsidP="00335608"/>
    <w:p w:rsidR="003A01E6" w:rsidRDefault="003A01E6" w:rsidP="003A01E6">
      <w:pPr>
        <w:jc w:val="center"/>
      </w:pPr>
      <w:r>
        <w:lastRenderedPageBreak/>
        <w:t>Administrator – Delete Doctor Account</w:t>
      </w:r>
    </w:p>
    <w:p w:rsidR="003A01E6" w:rsidRDefault="003A01E6" w:rsidP="003A01E6">
      <w:pPr>
        <w:jc w:val="center"/>
      </w:pPr>
      <w:r>
        <w:rPr>
          <w:noProof/>
        </w:rPr>
        <w:drawing>
          <wp:inline distT="0" distB="0" distL="0" distR="0" wp14:anchorId="14420AF5" wp14:editId="6FBA4B7C">
            <wp:extent cx="5943600" cy="4038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BE42D3" wp14:editId="6728207E">
            <wp:extent cx="5943600" cy="33185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1E6" w:rsidRDefault="003A01E6" w:rsidP="003A01E6">
      <w:pPr>
        <w:jc w:val="center"/>
      </w:pPr>
    </w:p>
    <w:p w:rsidR="003A01E6" w:rsidRDefault="003A01E6" w:rsidP="003A01E6">
      <w:pPr>
        <w:jc w:val="center"/>
      </w:pPr>
      <w:r>
        <w:lastRenderedPageBreak/>
        <w:t>Administrator – Create Patient account</w:t>
      </w:r>
    </w:p>
    <w:p w:rsidR="003A01E6" w:rsidRDefault="003A01E6" w:rsidP="003A01E6">
      <w:pPr>
        <w:jc w:val="center"/>
      </w:pPr>
      <w:r>
        <w:rPr>
          <w:noProof/>
        </w:rPr>
        <w:drawing>
          <wp:inline distT="0" distB="0" distL="0" distR="0" wp14:anchorId="0D892CB2" wp14:editId="0C39D275">
            <wp:extent cx="5943600" cy="4038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5CA09F" wp14:editId="7D385E8F">
            <wp:extent cx="5943600" cy="33185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1E6" w:rsidRDefault="003A01E6" w:rsidP="003A01E6">
      <w:pPr>
        <w:jc w:val="center"/>
      </w:pPr>
    </w:p>
    <w:p w:rsidR="003A01E6" w:rsidRDefault="00335608" w:rsidP="003A01E6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35978B4" wp14:editId="1A7842D9">
            <wp:simplePos x="0" y="0"/>
            <wp:positionH relativeFrom="column">
              <wp:posOffset>136525</wp:posOffset>
            </wp:positionH>
            <wp:positionV relativeFrom="paragraph">
              <wp:posOffset>381635</wp:posOffset>
            </wp:positionV>
            <wp:extent cx="5698490" cy="3823335"/>
            <wp:effectExtent l="0" t="0" r="0" b="571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49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01E6">
        <w:t>Administrator – View Patient Account</w:t>
      </w:r>
    </w:p>
    <w:p w:rsidR="003A01E6" w:rsidRDefault="00335608" w:rsidP="003A01E6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F9D01C1" wp14:editId="35592234">
            <wp:simplePos x="0" y="0"/>
            <wp:positionH relativeFrom="column">
              <wp:posOffset>137795</wp:posOffset>
            </wp:positionH>
            <wp:positionV relativeFrom="paragraph">
              <wp:posOffset>3871595</wp:posOffset>
            </wp:positionV>
            <wp:extent cx="5029200" cy="4323080"/>
            <wp:effectExtent l="0" t="0" r="0" b="127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5608" w:rsidRDefault="00335608" w:rsidP="003A01E6">
      <w:pPr>
        <w:jc w:val="center"/>
      </w:pPr>
    </w:p>
    <w:p w:rsidR="00335608" w:rsidRDefault="00335608" w:rsidP="003A01E6">
      <w:pPr>
        <w:jc w:val="center"/>
      </w:pPr>
    </w:p>
    <w:p w:rsidR="00335608" w:rsidRDefault="00335608" w:rsidP="003A01E6">
      <w:pPr>
        <w:jc w:val="center"/>
      </w:pPr>
    </w:p>
    <w:p w:rsidR="00335608" w:rsidRDefault="00335608" w:rsidP="003A01E6">
      <w:pPr>
        <w:jc w:val="center"/>
      </w:pPr>
    </w:p>
    <w:p w:rsidR="00335608" w:rsidRDefault="00335608" w:rsidP="003A01E6">
      <w:pPr>
        <w:jc w:val="center"/>
      </w:pPr>
    </w:p>
    <w:p w:rsidR="00335608" w:rsidRDefault="00335608" w:rsidP="003A01E6">
      <w:pPr>
        <w:jc w:val="center"/>
      </w:pPr>
    </w:p>
    <w:p w:rsidR="00335608" w:rsidRDefault="00335608" w:rsidP="003A01E6">
      <w:pPr>
        <w:jc w:val="center"/>
      </w:pPr>
    </w:p>
    <w:p w:rsidR="00335608" w:rsidRDefault="00335608" w:rsidP="003A01E6">
      <w:pPr>
        <w:jc w:val="center"/>
      </w:pPr>
    </w:p>
    <w:p w:rsidR="00335608" w:rsidRDefault="00335608" w:rsidP="003A01E6">
      <w:pPr>
        <w:jc w:val="center"/>
      </w:pPr>
    </w:p>
    <w:p w:rsidR="00335608" w:rsidRDefault="00335608" w:rsidP="003A01E6">
      <w:pPr>
        <w:jc w:val="center"/>
      </w:pPr>
    </w:p>
    <w:p w:rsidR="00335608" w:rsidRDefault="00335608" w:rsidP="00335608"/>
    <w:p w:rsidR="00335608" w:rsidRDefault="00335608" w:rsidP="00335608">
      <w:pPr>
        <w:jc w:val="center"/>
      </w:pPr>
      <w:r>
        <w:lastRenderedPageBreak/>
        <w:t>Administrator – Delete Patient account</w:t>
      </w:r>
    </w:p>
    <w:p w:rsidR="00335608" w:rsidRDefault="00335608" w:rsidP="003A01E6">
      <w:pPr>
        <w:jc w:val="center"/>
      </w:pPr>
      <w:r>
        <w:rPr>
          <w:noProof/>
        </w:rPr>
        <w:drawing>
          <wp:inline distT="0" distB="0" distL="0" distR="0" wp14:anchorId="7E36B74A" wp14:editId="0A264BF4">
            <wp:extent cx="5943600" cy="3987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63E4E3" wp14:editId="6612B15C">
            <wp:extent cx="5943600" cy="32131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08" w:rsidRDefault="00335608" w:rsidP="003A01E6">
      <w:pPr>
        <w:jc w:val="center"/>
      </w:pPr>
    </w:p>
    <w:p w:rsidR="00335608" w:rsidRDefault="00335608" w:rsidP="003A01E6">
      <w:pPr>
        <w:jc w:val="center"/>
      </w:pPr>
    </w:p>
    <w:p w:rsidR="00335608" w:rsidRDefault="00335608" w:rsidP="003A01E6">
      <w:pPr>
        <w:jc w:val="center"/>
      </w:pPr>
      <w:r>
        <w:lastRenderedPageBreak/>
        <w:t>Staff – Create appointment for a patient</w:t>
      </w:r>
    </w:p>
    <w:p w:rsidR="00335608" w:rsidRDefault="00335608" w:rsidP="00335608">
      <w:pPr>
        <w:jc w:val="center"/>
      </w:pPr>
      <w:r>
        <w:rPr>
          <w:noProof/>
        </w:rPr>
        <w:drawing>
          <wp:inline distT="0" distB="0" distL="0" distR="0" wp14:anchorId="0F76ED7B" wp14:editId="6081462C">
            <wp:extent cx="5858540" cy="393073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4025" cy="39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084135" wp14:editId="2ED4857E">
            <wp:extent cx="5702925" cy="389151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1061" cy="390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08" w:rsidRDefault="00335608" w:rsidP="00335608">
      <w:pPr>
        <w:jc w:val="center"/>
      </w:pPr>
      <w:r>
        <w:lastRenderedPageBreak/>
        <w:t>Staff – Delete Appointment for patient</w:t>
      </w:r>
    </w:p>
    <w:p w:rsidR="00335608" w:rsidRDefault="00335608" w:rsidP="00335608">
      <w:pPr>
        <w:jc w:val="center"/>
      </w:pPr>
      <w:r>
        <w:rPr>
          <w:noProof/>
        </w:rPr>
        <w:drawing>
          <wp:inline distT="0" distB="0" distL="0" distR="0" wp14:anchorId="42AE1626" wp14:editId="7CD02C58">
            <wp:extent cx="5943600" cy="3987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56BA7E" wp14:editId="1A3D1BF0">
            <wp:extent cx="5730949" cy="3910638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0949" cy="39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08" w:rsidRDefault="008442D4" w:rsidP="00335608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69B27D8" wp14:editId="495459DE">
            <wp:simplePos x="0" y="0"/>
            <wp:positionH relativeFrom="column">
              <wp:posOffset>-231140</wp:posOffset>
            </wp:positionH>
            <wp:positionV relativeFrom="paragraph">
              <wp:posOffset>422275</wp:posOffset>
            </wp:positionV>
            <wp:extent cx="5943600" cy="4073525"/>
            <wp:effectExtent l="0" t="0" r="0" b="317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5608">
        <w:t>Doctor – View Patient information</w:t>
      </w:r>
    </w:p>
    <w:p w:rsidR="008442D4" w:rsidRDefault="008442D4" w:rsidP="00335608">
      <w:pPr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A28593F" wp14:editId="28F4C052">
            <wp:simplePos x="0" y="0"/>
            <wp:positionH relativeFrom="column">
              <wp:posOffset>-215265</wp:posOffset>
            </wp:positionH>
            <wp:positionV relativeFrom="paragraph">
              <wp:posOffset>3966845</wp:posOffset>
            </wp:positionV>
            <wp:extent cx="5136515" cy="4232910"/>
            <wp:effectExtent l="0" t="0" r="698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515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5608" w:rsidRDefault="00335608" w:rsidP="00335608">
      <w:pPr>
        <w:jc w:val="center"/>
      </w:pPr>
    </w:p>
    <w:p w:rsidR="008442D4" w:rsidRDefault="008442D4" w:rsidP="00335608">
      <w:pPr>
        <w:jc w:val="center"/>
      </w:pPr>
    </w:p>
    <w:p w:rsidR="008442D4" w:rsidRDefault="008442D4" w:rsidP="00335608">
      <w:pPr>
        <w:jc w:val="center"/>
      </w:pPr>
    </w:p>
    <w:p w:rsidR="008442D4" w:rsidRDefault="008442D4" w:rsidP="00335608">
      <w:pPr>
        <w:jc w:val="center"/>
      </w:pPr>
    </w:p>
    <w:p w:rsidR="008442D4" w:rsidRDefault="008442D4" w:rsidP="00335608">
      <w:pPr>
        <w:jc w:val="center"/>
      </w:pPr>
    </w:p>
    <w:p w:rsidR="008442D4" w:rsidRDefault="008442D4" w:rsidP="00335608">
      <w:pPr>
        <w:jc w:val="center"/>
      </w:pPr>
    </w:p>
    <w:p w:rsidR="008442D4" w:rsidRDefault="008442D4" w:rsidP="00335608">
      <w:pPr>
        <w:jc w:val="center"/>
      </w:pPr>
    </w:p>
    <w:p w:rsidR="008442D4" w:rsidRDefault="008442D4" w:rsidP="00335608">
      <w:pPr>
        <w:jc w:val="center"/>
      </w:pPr>
    </w:p>
    <w:p w:rsidR="008442D4" w:rsidRDefault="008442D4" w:rsidP="00335608">
      <w:pPr>
        <w:jc w:val="center"/>
      </w:pPr>
    </w:p>
    <w:p w:rsidR="008442D4" w:rsidRDefault="008442D4" w:rsidP="00335608">
      <w:pPr>
        <w:jc w:val="center"/>
      </w:pPr>
      <w:bookmarkStart w:id="0" w:name="_GoBack"/>
    </w:p>
    <w:bookmarkEnd w:id="0"/>
    <w:p w:rsidR="008442D4" w:rsidRDefault="008442D4" w:rsidP="00335608">
      <w:pPr>
        <w:jc w:val="center"/>
      </w:pPr>
      <w:r>
        <w:lastRenderedPageBreak/>
        <w:t>Doctor – Create Prescription for Patient</w:t>
      </w:r>
    </w:p>
    <w:p w:rsidR="008442D4" w:rsidRDefault="008442D4" w:rsidP="00335608">
      <w:pPr>
        <w:jc w:val="center"/>
      </w:pPr>
      <w:r>
        <w:rPr>
          <w:noProof/>
        </w:rPr>
        <w:drawing>
          <wp:inline distT="0" distB="0" distL="0" distR="0" wp14:anchorId="6D61354C" wp14:editId="16BAB643">
            <wp:extent cx="5968714" cy="4090737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4647" cy="407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C7C9DB" wp14:editId="5D31E45A">
            <wp:extent cx="5549462" cy="3786796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6416" cy="379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2D4" w:rsidRDefault="008442D4" w:rsidP="00335608">
      <w:pPr>
        <w:jc w:val="center"/>
      </w:pPr>
      <w:r>
        <w:lastRenderedPageBreak/>
        <w:t>Patient – View Appointment List (Patient: Jessica)</w:t>
      </w:r>
    </w:p>
    <w:p w:rsidR="008442D4" w:rsidRDefault="003E4F7F" w:rsidP="00335608">
      <w:pPr>
        <w:jc w:val="center"/>
      </w:pPr>
      <w:r>
        <w:rPr>
          <w:noProof/>
        </w:rPr>
        <w:drawing>
          <wp:inline distT="0" distB="0" distL="0" distR="0" wp14:anchorId="0A428E93" wp14:editId="66836826">
            <wp:extent cx="5943600" cy="40735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84A6D8" wp14:editId="66E0927D">
            <wp:extent cx="5717578" cy="3800724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7166" cy="38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F7F" w:rsidRDefault="003E4F7F" w:rsidP="00335608">
      <w:pPr>
        <w:jc w:val="center"/>
      </w:pPr>
      <w:r>
        <w:lastRenderedPageBreak/>
        <w:t>Patient – View Prescription List (Patient: Jessica)</w:t>
      </w:r>
    </w:p>
    <w:p w:rsidR="003E4F7F" w:rsidRDefault="003E4F7F" w:rsidP="00335608">
      <w:pPr>
        <w:jc w:val="center"/>
      </w:pPr>
      <w:r>
        <w:rPr>
          <w:noProof/>
        </w:rPr>
        <w:drawing>
          <wp:inline distT="0" distB="0" distL="0" distR="0" wp14:anchorId="15D8D695" wp14:editId="6CACCC6C">
            <wp:extent cx="5943600" cy="40735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C8B1CE" wp14:editId="6CCF8414">
            <wp:extent cx="5526156" cy="3673477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24998" cy="367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F7F" w:rsidRDefault="003E4F7F" w:rsidP="00335608">
      <w:pPr>
        <w:jc w:val="center"/>
      </w:pPr>
      <w:r>
        <w:lastRenderedPageBreak/>
        <w:t>Patient – View Doctor’s Hospital Information</w:t>
      </w:r>
    </w:p>
    <w:p w:rsidR="003E4F7F" w:rsidRDefault="003E4F7F" w:rsidP="00335608">
      <w:pPr>
        <w:jc w:val="center"/>
      </w:pPr>
      <w:r>
        <w:rPr>
          <w:noProof/>
        </w:rPr>
        <w:drawing>
          <wp:inline distT="0" distB="0" distL="0" distR="0" wp14:anchorId="7AADE986" wp14:editId="0404A20B">
            <wp:extent cx="5943600" cy="40735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879C72" wp14:editId="481C8BBD">
            <wp:extent cx="5943600" cy="2581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4F7F" w:rsidSect="003E1FCD">
      <w:headerReference w:type="first" r:id="rId3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7999" w:rsidRDefault="00297999" w:rsidP="003E1FCD">
      <w:pPr>
        <w:spacing w:after="0" w:line="240" w:lineRule="auto"/>
      </w:pPr>
      <w:r>
        <w:separator/>
      </w:r>
    </w:p>
  </w:endnote>
  <w:endnote w:type="continuationSeparator" w:id="0">
    <w:p w:rsidR="00297999" w:rsidRDefault="00297999" w:rsidP="003E1F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7999" w:rsidRDefault="00297999" w:rsidP="003E1FCD">
      <w:pPr>
        <w:spacing w:after="0" w:line="240" w:lineRule="auto"/>
      </w:pPr>
      <w:r>
        <w:separator/>
      </w:r>
    </w:p>
  </w:footnote>
  <w:footnote w:type="continuationSeparator" w:id="0">
    <w:p w:rsidR="00297999" w:rsidRDefault="00297999" w:rsidP="003E1F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1FCD" w:rsidRDefault="003E1FCD" w:rsidP="003E1FCD">
    <w:pPr>
      <w:pStyle w:val="Header"/>
      <w:jc w:val="right"/>
    </w:pPr>
    <w:r>
      <w:t>Eric Tam</w:t>
    </w:r>
  </w:p>
  <w:p w:rsidR="003E1FCD" w:rsidRDefault="003E1FCD" w:rsidP="003E1FCD">
    <w:pPr>
      <w:pStyle w:val="Header"/>
      <w:jc w:val="right"/>
    </w:pPr>
    <w:r>
      <w:t>007989423</w:t>
    </w:r>
  </w:p>
  <w:p w:rsidR="003E1FCD" w:rsidRDefault="003E1FCD" w:rsidP="003E1FCD">
    <w:pPr>
      <w:pStyle w:val="Header"/>
      <w:jc w:val="right"/>
    </w:pPr>
    <w:r>
      <w:t>CS157B</w:t>
    </w:r>
  </w:p>
  <w:p w:rsidR="003E1FCD" w:rsidRDefault="003E1FCD" w:rsidP="003E1FCD">
    <w:pPr>
      <w:pStyle w:val="Header"/>
      <w:jc w:val="right"/>
    </w:pPr>
    <w:r>
      <w:t>3/6/2015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1FCD"/>
    <w:rsid w:val="00297999"/>
    <w:rsid w:val="00335608"/>
    <w:rsid w:val="003A01E6"/>
    <w:rsid w:val="003E1FCD"/>
    <w:rsid w:val="003E4F7F"/>
    <w:rsid w:val="005E2197"/>
    <w:rsid w:val="00727D00"/>
    <w:rsid w:val="008442D4"/>
    <w:rsid w:val="00AD73C3"/>
    <w:rsid w:val="00FA4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1F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FC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E1F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1FCD"/>
  </w:style>
  <w:style w:type="paragraph" w:styleId="Footer">
    <w:name w:val="footer"/>
    <w:basedOn w:val="Normal"/>
    <w:link w:val="FooterChar"/>
    <w:uiPriority w:val="99"/>
    <w:unhideWhenUsed/>
    <w:rsid w:val="003E1F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1FC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1F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FC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E1F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1FCD"/>
  </w:style>
  <w:style w:type="paragraph" w:styleId="Footer">
    <w:name w:val="footer"/>
    <w:basedOn w:val="Normal"/>
    <w:link w:val="FooterChar"/>
    <w:uiPriority w:val="99"/>
    <w:unhideWhenUsed/>
    <w:rsid w:val="003E1F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1F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16</Pages>
  <Words>110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2015-03-05T22:22:00Z</dcterms:created>
  <dcterms:modified xsi:type="dcterms:W3CDTF">2015-03-05T23:52:00Z</dcterms:modified>
</cp:coreProperties>
</file>